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47ADA" w14:textId="77777777" w:rsidR="009B1F56" w:rsidRDefault="009B1F56" w:rsidP="003C5449">
      <w:pPr>
        <w:spacing w:after="0"/>
        <w:rPr>
          <w:rFonts w:ascii="Cambria" w:hAnsi="Cambria"/>
          <w:b/>
          <w:sz w:val="20"/>
          <w:szCs w:val="20"/>
        </w:rPr>
      </w:pPr>
    </w:p>
    <w:p w14:paraId="3A79FDEC" w14:textId="77777777" w:rsidR="009B1F56" w:rsidRDefault="009B1F56" w:rsidP="009B1F56">
      <w:pPr>
        <w:numPr>
          <w:ilvl w:val="0"/>
          <w:numId w:val="2"/>
        </w:numPr>
        <w:spacing w:after="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Datos Generales</w:t>
      </w:r>
    </w:p>
    <w:tbl>
      <w:tblPr>
        <w:tblW w:w="0" w:type="auto"/>
        <w:tblInd w:w="807" w:type="dxa"/>
        <w:tblLayout w:type="fixed"/>
        <w:tblLook w:val="0000" w:firstRow="0" w:lastRow="0" w:firstColumn="0" w:lastColumn="0" w:noHBand="0" w:noVBand="0"/>
      </w:tblPr>
      <w:tblGrid>
        <w:gridCol w:w="1990"/>
        <w:gridCol w:w="2301"/>
        <w:gridCol w:w="1202"/>
        <w:gridCol w:w="3767"/>
      </w:tblGrid>
      <w:tr w:rsidR="009B1F56" w14:paraId="12B1DA98" w14:textId="77777777" w:rsidTr="00CF2D53">
        <w:trPr>
          <w:trHeight w:val="317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50F22D1" w14:textId="77777777" w:rsidR="009B1F56" w:rsidRDefault="009B1F56" w:rsidP="009B1F56">
            <w:pPr>
              <w:numPr>
                <w:ilvl w:val="1"/>
                <w:numId w:val="2"/>
              </w:numPr>
              <w:snapToGrid w:val="0"/>
              <w:spacing w:after="0" w:line="240" w:lineRule="auto"/>
              <w:ind w:left="176" w:hanging="283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Tipo Activo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B7B531" w14:textId="0E3A3285" w:rsidR="009B1F56" w:rsidRDefault="00CF2D53" w:rsidP="0066069D">
            <w:pPr>
              <w:snapToGrid w:val="0"/>
              <w:spacing w:after="0" w:line="240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LAPTOP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2AF1004" w14:textId="77777777" w:rsidR="009B1F56" w:rsidRDefault="009B1F56" w:rsidP="009B1F56">
            <w:pPr>
              <w:pStyle w:val="Prrafodelista1"/>
              <w:numPr>
                <w:ilvl w:val="0"/>
                <w:numId w:val="1"/>
              </w:numPr>
              <w:snapToGrid w:val="0"/>
              <w:spacing w:after="0" w:line="240" w:lineRule="auto"/>
              <w:ind w:left="317" w:hanging="379"/>
              <w:rPr>
                <w:rFonts w:ascii="Cambria" w:hAnsi="Cambria"/>
                <w:vanish/>
                <w:sz w:val="16"/>
                <w:szCs w:val="16"/>
              </w:rPr>
            </w:pPr>
          </w:p>
          <w:p w14:paraId="11061C8F" w14:textId="77777777" w:rsidR="009B1F56" w:rsidRDefault="009B1F56" w:rsidP="009B1F56">
            <w:pPr>
              <w:pStyle w:val="Prrafodelista1"/>
              <w:numPr>
                <w:ilvl w:val="0"/>
                <w:numId w:val="1"/>
              </w:numPr>
              <w:spacing w:after="0" w:line="240" w:lineRule="auto"/>
              <w:ind w:left="317" w:hanging="379"/>
              <w:rPr>
                <w:rFonts w:ascii="Cambria" w:hAnsi="Cambria"/>
                <w:vanish/>
                <w:sz w:val="16"/>
                <w:szCs w:val="16"/>
              </w:rPr>
            </w:pPr>
          </w:p>
          <w:p w14:paraId="328248C8" w14:textId="77777777" w:rsidR="009B1F56" w:rsidRDefault="009B1F56" w:rsidP="009B1F56">
            <w:pPr>
              <w:pStyle w:val="Prrafodelista1"/>
              <w:numPr>
                <w:ilvl w:val="0"/>
                <w:numId w:val="1"/>
              </w:numPr>
              <w:spacing w:after="0" w:line="240" w:lineRule="auto"/>
              <w:ind w:left="317" w:hanging="379"/>
              <w:rPr>
                <w:rFonts w:ascii="Cambria" w:hAnsi="Cambria"/>
                <w:vanish/>
                <w:sz w:val="16"/>
                <w:szCs w:val="16"/>
              </w:rPr>
            </w:pPr>
          </w:p>
          <w:p w14:paraId="4B2EFF4A" w14:textId="77777777" w:rsidR="009B1F56" w:rsidRDefault="009B1F56" w:rsidP="009B1F56">
            <w:pPr>
              <w:pStyle w:val="Prrafodelista1"/>
              <w:numPr>
                <w:ilvl w:val="0"/>
                <w:numId w:val="1"/>
              </w:numPr>
              <w:spacing w:after="0" w:line="240" w:lineRule="auto"/>
              <w:ind w:left="317" w:hanging="379"/>
              <w:rPr>
                <w:rFonts w:ascii="Cambria" w:hAnsi="Cambria"/>
                <w:vanish/>
                <w:sz w:val="16"/>
                <w:szCs w:val="16"/>
              </w:rPr>
            </w:pPr>
          </w:p>
          <w:p w14:paraId="6504A388" w14:textId="77777777" w:rsidR="009B1F56" w:rsidRDefault="009B1F56" w:rsidP="009B1F56">
            <w:pPr>
              <w:pStyle w:val="Prrafodelista1"/>
              <w:numPr>
                <w:ilvl w:val="0"/>
                <w:numId w:val="1"/>
              </w:numPr>
              <w:spacing w:after="0" w:line="240" w:lineRule="auto"/>
              <w:ind w:left="317" w:hanging="379"/>
              <w:rPr>
                <w:rFonts w:ascii="Cambria" w:hAnsi="Cambria"/>
                <w:vanish/>
                <w:sz w:val="16"/>
                <w:szCs w:val="16"/>
              </w:rPr>
            </w:pPr>
          </w:p>
          <w:p w14:paraId="7E027696" w14:textId="77777777" w:rsidR="009B1F56" w:rsidRDefault="009B1F56" w:rsidP="009B1F56">
            <w:pPr>
              <w:pStyle w:val="Prrafodelista1"/>
              <w:numPr>
                <w:ilvl w:val="0"/>
                <w:numId w:val="1"/>
              </w:numPr>
              <w:spacing w:after="0" w:line="240" w:lineRule="auto"/>
              <w:ind w:left="317" w:hanging="379"/>
              <w:rPr>
                <w:rFonts w:ascii="Cambria" w:hAnsi="Cambria"/>
                <w:vanish/>
                <w:sz w:val="16"/>
                <w:szCs w:val="16"/>
              </w:rPr>
            </w:pPr>
          </w:p>
          <w:p w14:paraId="3F8C650F" w14:textId="329880E8" w:rsidR="009B1F56" w:rsidRDefault="009F62E8" w:rsidP="009F62E8">
            <w:pPr>
              <w:spacing w:after="0" w:line="240" w:lineRule="auto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1.9 Usuario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0DC100" w14:textId="0AC187EF" w:rsidR="009B1F56" w:rsidRPr="0066069D" w:rsidRDefault="00CF2D53" w:rsidP="0066069D">
            <w:pPr>
              <w:snapToGrid w:val="0"/>
              <w:spacing w:after="0" w:line="240" w:lineRule="auto"/>
              <w:rPr>
                <w:b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AULA 03 CARR TURISMO</w:t>
            </w:r>
          </w:p>
        </w:tc>
      </w:tr>
      <w:tr w:rsidR="009B1F56" w14:paraId="1BECD652" w14:textId="77777777" w:rsidTr="00CF2D53">
        <w:trPr>
          <w:trHeight w:val="383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C1BB888" w14:textId="7C370850" w:rsidR="009B1F56" w:rsidRDefault="00CF2D53" w:rsidP="009B1F56">
            <w:pPr>
              <w:numPr>
                <w:ilvl w:val="1"/>
                <w:numId w:val="2"/>
              </w:numPr>
              <w:snapToGrid w:val="0"/>
              <w:spacing w:after="0" w:line="240" w:lineRule="auto"/>
              <w:ind w:left="176" w:hanging="283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Procesador 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8325E7" w14:textId="7849CA46" w:rsidR="009B1F56" w:rsidRDefault="00CF2D53" w:rsidP="000B2666">
            <w:pPr>
              <w:snapToGrid w:val="0"/>
              <w:spacing w:after="0" w:line="240" w:lineRule="auto"/>
              <w:rPr>
                <w:rFonts w:ascii="Cambria" w:hAnsi="Cambria"/>
                <w:b/>
                <w:sz w:val="20"/>
                <w:szCs w:val="20"/>
              </w:rPr>
            </w:pPr>
            <w:r w:rsidRPr="00CF2D53">
              <w:rPr>
                <w:rFonts w:ascii="Cambria" w:hAnsi="Cambria"/>
                <w:b/>
                <w:sz w:val="20"/>
                <w:szCs w:val="20"/>
              </w:rPr>
              <w:t>Intel Core i7-8550U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851E95B" w14:textId="2C89972B" w:rsidR="009B1F56" w:rsidRDefault="009F62E8" w:rsidP="009F62E8">
            <w:pPr>
              <w:snapToGrid w:val="0"/>
              <w:spacing w:after="0" w:line="240" w:lineRule="auto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2.0 </w:t>
            </w:r>
            <w:r w:rsidR="009B1F56">
              <w:rPr>
                <w:rFonts w:ascii="Cambria" w:hAnsi="Cambria"/>
                <w:sz w:val="16"/>
                <w:szCs w:val="16"/>
              </w:rPr>
              <w:t>Área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22B1E" w14:textId="77777777" w:rsidR="009B1F56" w:rsidRDefault="00DD72EB" w:rsidP="0066069D">
            <w:pPr>
              <w:snapToGrid w:val="0"/>
              <w:spacing w:after="0" w:line="240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SISTEMAS</w:t>
            </w:r>
          </w:p>
        </w:tc>
      </w:tr>
      <w:tr w:rsidR="009B1F56" w14:paraId="7AF98AB4" w14:textId="77777777" w:rsidTr="00CF2D53">
        <w:trPr>
          <w:trHeight w:val="383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7E6D902" w14:textId="77777777" w:rsidR="009B1F56" w:rsidRDefault="009B1F56" w:rsidP="009B1F56">
            <w:pPr>
              <w:numPr>
                <w:ilvl w:val="1"/>
                <w:numId w:val="2"/>
              </w:numPr>
              <w:snapToGrid w:val="0"/>
              <w:spacing w:after="0" w:line="240" w:lineRule="auto"/>
              <w:ind w:left="176" w:hanging="283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Marca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201E09" w14:textId="474F8311" w:rsidR="009B1F56" w:rsidRDefault="00CF2D53" w:rsidP="003E38FC">
            <w:pPr>
              <w:snapToGrid w:val="0"/>
              <w:spacing w:after="0" w:line="240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DELL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12CFFDB" w14:textId="2627501A" w:rsidR="009B1F56" w:rsidRDefault="009F62E8" w:rsidP="009F62E8">
            <w:pPr>
              <w:snapToGrid w:val="0"/>
              <w:spacing w:after="0" w:line="240" w:lineRule="auto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2.1 </w:t>
            </w:r>
            <w:r w:rsidR="009B1F56">
              <w:rPr>
                <w:rFonts w:ascii="Cambria" w:hAnsi="Cambria"/>
                <w:sz w:val="16"/>
                <w:szCs w:val="16"/>
              </w:rPr>
              <w:t>Sede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60646D" w14:textId="77777777" w:rsidR="009B1F56" w:rsidRDefault="00DD72EB" w:rsidP="0066069D">
            <w:pPr>
              <w:snapToGrid w:val="0"/>
              <w:spacing w:after="0" w:line="240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MAGDALENA</w:t>
            </w:r>
          </w:p>
        </w:tc>
      </w:tr>
      <w:tr w:rsidR="009B1F56" w14:paraId="2B0C8DD3" w14:textId="77777777" w:rsidTr="00CF2D53">
        <w:trPr>
          <w:trHeight w:val="383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24B04D0" w14:textId="77777777" w:rsidR="009B1F56" w:rsidRDefault="009B1F56" w:rsidP="009B1F56">
            <w:pPr>
              <w:numPr>
                <w:ilvl w:val="1"/>
                <w:numId w:val="2"/>
              </w:numPr>
              <w:snapToGrid w:val="0"/>
              <w:spacing w:after="0" w:line="240" w:lineRule="auto"/>
              <w:ind w:left="176" w:hanging="283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Modelo</w:t>
            </w:r>
          </w:p>
        </w:tc>
        <w:tc>
          <w:tcPr>
            <w:tcW w:w="2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048F48" w14:textId="759A4958" w:rsidR="009B1F56" w:rsidRDefault="00CF2D53" w:rsidP="0066069D">
            <w:pPr>
              <w:snapToGrid w:val="0"/>
              <w:spacing w:after="0" w:line="240" w:lineRule="auto"/>
              <w:rPr>
                <w:rFonts w:ascii="Cambria" w:hAnsi="Cambria"/>
                <w:b/>
                <w:sz w:val="20"/>
                <w:szCs w:val="20"/>
              </w:rPr>
            </w:pPr>
            <w:r w:rsidRPr="00CF2D53">
              <w:rPr>
                <w:rFonts w:ascii="Cambria" w:hAnsi="Cambria"/>
                <w:b/>
                <w:sz w:val="20"/>
                <w:szCs w:val="20"/>
              </w:rPr>
              <w:t xml:space="preserve">Dell </w:t>
            </w:r>
            <w:proofErr w:type="spellStart"/>
            <w:r w:rsidRPr="00CF2D53">
              <w:rPr>
                <w:rFonts w:ascii="Cambria" w:hAnsi="Cambria"/>
                <w:b/>
                <w:sz w:val="20"/>
                <w:szCs w:val="20"/>
              </w:rPr>
              <w:t>Inspiron</w:t>
            </w:r>
            <w:proofErr w:type="spellEnd"/>
            <w:r w:rsidRPr="00CF2D53">
              <w:rPr>
                <w:rFonts w:ascii="Cambria" w:hAnsi="Cambria"/>
                <w:b/>
                <w:sz w:val="20"/>
                <w:szCs w:val="20"/>
              </w:rPr>
              <w:t xml:space="preserve"> 5570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0F99055" w14:textId="78146C63" w:rsidR="009B1F56" w:rsidRDefault="009F62E8" w:rsidP="009F62E8">
            <w:pPr>
              <w:snapToGrid w:val="0"/>
              <w:spacing w:after="0" w:line="240" w:lineRule="auto"/>
              <w:rPr>
                <w:rFonts w:ascii="Cambria" w:hAnsi="Cambria"/>
                <w:sz w:val="16"/>
                <w:szCs w:val="16"/>
                <w:lang w:val="en-US"/>
              </w:rPr>
            </w:pPr>
            <w:r>
              <w:rPr>
                <w:rFonts w:ascii="Cambria" w:hAnsi="Cambria"/>
                <w:sz w:val="16"/>
                <w:szCs w:val="16"/>
                <w:lang w:val="en-US"/>
              </w:rPr>
              <w:t xml:space="preserve">2.2 Código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22B1D3" w14:textId="60A730A9" w:rsidR="009B1F56" w:rsidRDefault="009F62E8" w:rsidP="00F7317C">
            <w:pPr>
              <w:shd w:val="clear" w:color="auto" w:fill="FFFFFF"/>
              <w:suppressAutoHyphens w:val="0"/>
              <w:spacing w:after="0" w:line="240" w:lineRule="auto"/>
              <w:outlineLvl w:val="1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01</w:t>
            </w:r>
          </w:p>
        </w:tc>
      </w:tr>
      <w:tr w:rsidR="009B1F56" w14:paraId="5FDAC653" w14:textId="77777777" w:rsidTr="0066069D">
        <w:trPr>
          <w:trHeight w:val="383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BA99009" w14:textId="77777777" w:rsidR="009B1F56" w:rsidRDefault="009B1F56" w:rsidP="009B1F56">
            <w:pPr>
              <w:numPr>
                <w:ilvl w:val="1"/>
                <w:numId w:val="2"/>
              </w:numPr>
              <w:snapToGrid w:val="0"/>
              <w:spacing w:after="0" w:line="240" w:lineRule="auto"/>
              <w:ind w:left="176" w:hanging="283"/>
              <w:rPr>
                <w:rFonts w:ascii="Cambria" w:hAnsi="Cambria"/>
                <w:sz w:val="16"/>
                <w:szCs w:val="16"/>
                <w:lang w:val="en-US"/>
              </w:rPr>
            </w:pPr>
            <w:r>
              <w:rPr>
                <w:rFonts w:ascii="Cambria" w:hAnsi="Cambria"/>
                <w:sz w:val="16"/>
                <w:szCs w:val="16"/>
                <w:lang w:val="en-US"/>
              </w:rPr>
              <w:t>S/N</w:t>
            </w:r>
          </w:p>
        </w:tc>
        <w:tc>
          <w:tcPr>
            <w:tcW w:w="7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07732F" w14:textId="776FFC94" w:rsidR="009B1F56" w:rsidRDefault="00CF2D53" w:rsidP="0066069D">
            <w:pPr>
              <w:snapToGrid w:val="0"/>
              <w:spacing w:after="0" w:line="240" w:lineRule="auto"/>
              <w:rPr>
                <w:rFonts w:ascii="Cambria" w:hAnsi="Cambria"/>
                <w:b/>
                <w:sz w:val="20"/>
                <w:szCs w:val="20"/>
                <w:lang w:val="en-US"/>
              </w:rPr>
            </w:pPr>
            <w:r w:rsidRPr="00CF2D53">
              <w:rPr>
                <w:rFonts w:ascii="Cambria" w:hAnsi="Cambria"/>
                <w:b/>
                <w:sz w:val="20"/>
                <w:szCs w:val="20"/>
                <w:lang w:val="en-US"/>
              </w:rPr>
              <w:t>WDZ9R0XD</w:t>
            </w:r>
          </w:p>
        </w:tc>
      </w:tr>
      <w:tr w:rsidR="009B1F56" w14:paraId="4910A1B3" w14:textId="77777777" w:rsidTr="0066069D">
        <w:trPr>
          <w:trHeight w:val="383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6F7440E" w14:textId="77777777" w:rsidR="009B1F56" w:rsidRDefault="009B1F56" w:rsidP="009B1F56">
            <w:pPr>
              <w:numPr>
                <w:ilvl w:val="1"/>
                <w:numId w:val="2"/>
              </w:numPr>
              <w:snapToGrid w:val="0"/>
              <w:spacing w:after="0" w:line="240" w:lineRule="auto"/>
              <w:ind w:left="176" w:hanging="283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Realizado por</w:t>
            </w:r>
          </w:p>
        </w:tc>
        <w:tc>
          <w:tcPr>
            <w:tcW w:w="7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FAA820" w14:textId="6D7A3033" w:rsidR="009B1F56" w:rsidRDefault="00CF2D53" w:rsidP="0066069D">
            <w:pPr>
              <w:snapToGrid w:val="0"/>
              <w:spacing w:after="0" w:line="240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RONALDO CHARCA CONDORI</w:t>
            </w:r>
          </w:p>
        </w:tc>
      </w:tr>
      <w:tr w:rsidR="003C5449" w14:paraId="1C90326A" w14:textId="77777777" w:rsidTr="0066069D">
        <w:trPr>
          <w:trHeight w:val="383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D195FDB" w14:textId="59673F8E" w:rsidR="003C5449" w:rsidRDefault="003C5449" w:rsidP="009B1F56">
            <w:pPr>
              <w:numPr>
                <w:ilvl w:val="1"/>
                <w:numId w:val="2"/>
              </w:numPr>
              <w:snapToGrid w:val="0"/>
              <w:spacing w:after="0" w:line="240" w:lineRule="auto"/>
              <w:ind w:left="176" w:hanging="283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Almacenamiento </w:t>
            </w:r>
          </w:p>
        </w:tc>
        <w:tc>
          <w:tcPr>
            <w:tcW w:w="7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7F5296" w14:textId="6223380B" w:rsidR="003C5449" w:rsidRDefault="003C5449" w:rsidP="0066069D">
            <w:pPr>
              <w:snapToGrid w:val="0"/>
              <w:spacing w:after="0" w:line="240" w:lineRule="auto"/>
              <w:rPr>
                <w:rFonts w:ascii="Cambria" w:hAnsi="Cambria"/>
                <w:b/>
                <w:sz w:val="20"/>
                <w:szCs w:val="20"/>
              </w:rPr>
            </w:pPr>
            <w:r w:rsidRPr="003C5449">
              <w:rPr>
                <w:rFonts w:ascii="Cambria" w:hAnsi="Cambria"/>
                <w:b/>
                <w:sz w:val="20"/>
                <w:szCs w:val="20"/>
              </w:rPr>
              <w:t>HDD Seagate ST2000LM007-1R8174 de 2 TB</w:t>
            </w:r>
          </w:p>
        </w:tc>
      </w:tr>
      <w:tr w:rsidR="003C5449" w14:paraId="22E280B3" w14:textId="77777777" w:rsidTr="0042121B">
        <w:trPr>
          <w:trHeight w:val="383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CA33199" w14:textId="69BE4267" w:rsidR="003C5449" w:rsidRDefault="003C5449" w:rsidP="003C5449">
            <w:pPr>
              <w:numPr>
                <w:ilvl w:val="1"/>
                <w:numId w:val="2"/>
              </w:numPr>
              <w:snapToGrid w:val="0"/>
              <w:spacing w:after="0" w:line="240" w:lineRule="auto"/>
              <w:ind w:left="176" w:hanging="283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Memoria RAM</w:t>
            </w:r>
          </w:p>
        </w:tc>
        <w:tc>
          <w:tcPr>
            <w:tcW w:w="72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B2BBFC" w14:textId="22FBC393" w:rsidR="003C5449" w:rsidRDefault="003C5449" w:rsidP="003C5449">
            <w:pPr>
              <w:snapToGrid w:val="0"/>
              <w:spacing w:after="0" w:line="240" w:lineRule="auto"/>
              <w:rPr>
                <w:rFonts w:ascii="Cambria" w:hAnsi="Cambria"/>
                <w:b/>
                <w:sz w:val="20"/>
                <w:szCs w:val="20"/>
              </w:rPr>
            </w:pPr>
            <w:r w:rsidRPr="003C5449">
              <w:rPr>
                <w:rFonts w:ascii="Cambria" w:hAnsi="Cambria"/>
                <w:b/>
                <w:sz w:val="20"/>
                <w:szCs w:val="20"/>
              </w:rPr>
              <w:t>8 GB instalados (7,90 GB utilizables)</w:t>
            </w:r>
          </w:p>
        </w:tc>
      </w:tr>
    </w:tbl>
    <w:p w14:paraId="1E183435" w14:textId="77777777" w:rsidR="009B1F56" w:rsidRDefault="009B1F56" w:rsidP="009B1F56">
      <w:pPr>
        <w:spacing w:after="0" w:line="240" w:lineRule="auto"/>
        <w:ind w:left="1080"/>
        <w:rPr>
          <w:rFonts w:ascii="Cambria" w:hAnsi="Cambria"/>
          <w:b/>
          <w:sz w:val="20"/>
          <w:szCs w:val="20"/>
        </w:rPr>
      </w:pPr>
    </w:p>
    <w:p w14:paraId="2197A97A" w14:textId="77777777" w:rsidR="009B1F56" w:rsidRDefault="009B1F56" w:rsidP="009B1F56">
      <w:pPr>
        <w:numPr>
          <w:ilvl w:val="0"/>
          <w:numId w:val="2"/>
        </w:numPr>
        <w:spacing w:after="0" w:line="240" w:lineRule="auto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Diagnostico</w:t>
      </w:r>
    </w:p>
    <w:tbl>
      <w:tblPr>
        <w:tblW w:w="0" w:type="auto"/>
        <w:tblInd w:w="807" w:type="dxa"/>
        <w:tblLayout w:type="fixed"/>
        <w:tblLook w:val="0000" w:firstRow="0" w:lastRow="0" w:firstColumn="0" w:lastColumn="0" w:noHBand="0" w:noVBand="0"/>
      </w:tblPr>
      <w:tblGrid>
        <w:gridCol w:w="2295"/>
        <w:gridCol w:w="6944"/>
      </w:tblGrid>
      <w:tr w:rsidR="009B1F56" w14:paraId="785AE7DC" w14:textId="77777777" w:rsidTr="0066069D">
        <w:trPr>
          <w:cantSplit/>
          <w:trHeight w:val="317"/>
        </w:trPr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24D6717" w14:textId="77777777" w:rsidR="009B1F56" w:rsidRDefault="009B1F56" w:rsidP="009B1F56">
            <w:pPr>
              <w:numPr>
                <w:ilvl w:val="1"/>
                <w:numId w:val="2"/>
              </w:numPr>
              <w:snapToGrid w:val="0"/>
              <w:spacing w:after="0" w:line="240" w:lineRule="auto"/>
              <w:ind w:left="176" w:right="34" w:hanging="283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Problema  Reportado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78B8EA" w14:textId="33E349AA" w:rsidR="009B1F56" w:rsidRPr="00FD642E" w:rsidRDefault="00CF2D53" w:rsidP="00997519">
            <w:pPr>
              <w:tabs>
                <w:tab w:val="left" w:pos="7582"/>
              </w:tabs>
              <w:snapToGrid w:val="0"/>
              <w:spacing w:after="0" w:line="240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b/>
              </w:rPr>
              <w:t xml:space="preserve">EL EQUIPO ESTA MUY LENTO </w:t>
            </w:r>
          </w:p>
        </w:tc>
      </w:tr>
      <w:tr w:rsidR="009B1F56" w14:paraId="3FBBF430" w14:textId="77777777" w:rsidTr="0066069D">
        <w:trPr>
          <w:cantSplit/>
          <w:trHeight w:val="317"/>
        </w:trPr>
        <w:tc>
          <w:tcPr>
            <w:tcW w:w="9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7DD0B1" w14:textId="77777777" w:rsidR="009B1F56" w:rsidRDefault="009B1F56" w:rsidP="009B1F56">
            <w:pPr>
              <w:numPr>
                <w:ilvl w:val="1"/>
                <w:numId w:val="2"/>
              </w:numPr>
              <w:snapToGrid w:val="0"/>
              <w:spacing w:after="0" w:line="240" w:lineRule="auto"/>
              <w:ind w:left="176" w:right="34" w:hanging="283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Pruebas Realizadas</w:t>
            </w:r>
          </w:p>
        </w:tc>
      </w:tr>
      <w:tr w:rsidR="009B1F56" w14:paraId="015F441B" w14:textId="77777777" w:rsidTr="0066069D">
        <w:trPr>
          <w:cantSplit/>
          <w:trHeight w:val="211"/>
        </w:trPr>
        <w:tc>
          <w:tcPr>
            <w:tcW w:w="9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7A115D" w14:textId="77777777" w:rsidR="00CF2D53" w:rsidRPr="00CF2D53" w:rsidRDefault="00CF2D53" w:rsidP="00CF2D5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  <w:r w:rsidRPr="00CF2D53">
              <w:rPr>
                <w:rFonts w:ascii="Cambria" w:hAnsi="Cambria"/>
                <w:sz w:val="18"/>
                <w:szCs w:val="18"/>
              </w:rPr>
              <w:t>Se realizó diagnóstico de rendimiento del sistema y revisión del uso del disco.</w:t>
            </w:r>
          </w:p>
          <w:p w14:paraId="44F92082" w14:textId="368B92F3" w:rsidR="00CF2D53" w:rsidRPr="00CF2D53" w:rsidRDefault="00CF2D53" w:rsidP="00CF2D5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  <w:r w:rsidRPr="00CF2D53">
              <w:rPr>
                <w:rFonts w:ascii="Cambria" w:hAnsi="Cambria"/>
                <w:sz w:val="18"/>
                <w:szCs w:val="18"/>
              </w:rPr>
              <w:t xml:space="preserve">Se verificó el estado del HDD mediante </w:t>
            </w:r>
            <w:proofErr w:type="spellStart"/>
            <w:r w:rsidRPr="00CF2D53">
              <w:rPr>
                <w:rFonts w:ascii="Cambria" w:hAnsi="Cambria"/>
                <w:sz w:val="18"/>
                <w:szCs w:val="18"/>
              </w:rPr>
              <w:t>CrystalDiskInf</w:t>
            </w:r>
            <w:r w:rsidR="006F506D">
              <w:rPr>
                <w:rFonts w:ascii="Cambria" w:hAnsi="Cambria"/>
                <w:sz w:val="18"/>
                <w:szCs w:val="18"/>
              </w:rPr>
              <w:t>o</w:t>
            </w:r>
            <w:proofErr w:type="spellEnd"/>
            <w:r w:rsidR="006F506D">
              <w:rPr>
                <w:rFonts w:ascii="Cambria" w:hAnsi="Cambria"/>
                <w:sz w:val="18"/>
                <w:szCs w:val="18"/>
              </w:rPr>
              <w:t>,</w:t>
            </w:r>
            <w:r w:rsidR="006F506D" w:rsidRPr="003C5449">
              <w:rPr>
                <w:rFonts w:ascii="Cambria" w:hAnsi="Cambria"/>
                <w:sz w:val="18"/>
                <w:szCs w:val="18"/>
              </w:rPr>
              <w:t xml:space="preserve"> CHKDSK</w:t>
            </w:r>
            <w:r w:rsidR="006F506D">
              <w:rPr>
                <w:rFonts w:ascii="Cambria" w:hAnsi="Cambria"/>
                <w:sz w:val="18"/>
                <w:szCs w:val="18"/>
              </w:rPr>
              <w:t>,</w:t>
            </w:r>
            <w:r w:rsidRPr="00CF2D53">
              <w:rPr>
                <w:rFonts w:ascii="Cambria" w:hAnsi="Cambria"/>
                <w:sz w:val="18"/>
                <w:szCs w:val="18"/>
              </w:rPr>
              <w:t xml:space="preserve"> </w:t>
            </w:r>
            <w:r w:rsidR="006F506D">
              <w:rPr>
                <w:rFonts w:ascii="Cambria" w:hAnsi="Cambria"/>
                <w:sz w:val="18"/>
                <w:szCs w:val="18"/>
              </w:rPr>
              <w:t>Desfragmentar y Optimizar unidades</w:t>
            </w:r>
            <w:r w:rsidRPr="00CF2D53">
              <w:rPr>
                <w:rFonts w:ascii="Cambria" w:hAnsi="Cambria"/>
                <w:sz w:val="18"/>
                <w:szCs w:val="18"/>
              </w:rPr>
              <w:t>.</w:t>
            </w:r>
          </w:p>
          <w:p w14:paraId="246101A8" w14:textId="77777777" w:rsidR="00CF2D53" w:rsidRPr="00CF2D53" w:rsidRDefault="00CF2D53" w:rsidP="00CF2D5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  <w:r w:rsidRPr="00CF2D53">
              <w:rPr>
                <w:rFonts w:ascii="Cambria" w:hAnsi="Cambria"/>
                <w:sz w:val="18"/>
                <w:szCs w:val="18"/>
              </w:rPr>
              <w:t>Se revisaron y optimizaron procesos en segundo plano que generaban alta carga del disco.</w:t>
            </w:r>
          </w:p>
          <w:p w14:paraId="3889491F" w14:textId="77777777" w:rsidR="00CF2D53" w:rsidRPr="00CF2D53" w:rsidRDefault="00CF2D53" w:rsidP="00CF2D5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  <w:r w:rsidRPr="00CF2D53">
              <w:rPr>
                <w:rFonts w:ascii="Cambria" w:hAnsi="Cambria"/>
                <w:sz w:val="18"/>
                <w:szCs w:val="18"/>
              </w:rPr>
              <w:t>Se realizó copia de seguridad de información importante y limpieza de accesos directos innecesarios.</w:t>
            </w:r>
          </w:p>
          <w:p w14:paraId="04BDD349" w14:textId="05C701DB" w:rsidR="00FD642E" w:rsidRDefault="00CF2D53" w:rsidP="00CF2D53">
            <w:pPr>
              <w:numPr>
                <w:ilvl w:val="0"/>
                <w:numId w:val="4"/>
              </w:numPr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  <w:r w:rsidRPr="00CF2D53">
              <w:rPr>
                <w:rFonts w:ascii="Cambria" w:hAnsi="Cambria"/>
                <w:sz w:val="18"/>
                <w:szCs w:val="18"/>
              </w:rPr>
              <w:t>Se realizaron pruebas de funcionamiento, reduciendo el uso elevado del disco.</w:t>
            </w:r>
          </w:p>
        </w:tc>
      </w:tr>
    </w:tbl>
    <w:p w14:paraId="3EC47635" w14:textId="77777777" w:rsidR="009B1F56" w:rsidRDefault="009B1F56" w:rsidP="009B1F56">
      <w:pPr>
        <w:spacing w:after="0" w:line="240" w:lineRule="auto"/>
        <w:ind w:left="1080"/>
        <w:rPr>
          <w:rFonts w:ascii="Cambria" w:hAnsi="Cambria"/>
          <w:b/>
          <w:sz w:val="20"/>
          <w:szCs w:val="20"/>
        </w:rPr>
      </w:pPr>
    </w:p>
    <w:p w14:paraId="11F7A427" w14:textId="77777777" w:rsidR="009B1F56" w:rsidRDefault="009B1F56" w:rsidP="009B1F56">
      <w:pPr>
        <w:numPr>
          <w:ilvl w:val="0"/>
          <w:numId w:val="3"/>
        </w:numPr>
        <w:spacing w:after="0" w:line="240" w:lineRule="auto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Resultados</w:t>
      </w:r>
    </w:p>
    <w:tbl>
      <w:tblPr>
        <w:tblW w:w="0" w:type="auto"/>
        <w:tblInd w:w="807" w:type="dxa"/>
        <w:tblLayout w:type="fixed"/>
        <w:tblLook w:val="0000" w:firstRow="0" w:lastRow="0" w:firstColumn="0" w:lastColumn="0" w:noHBand="0" w:noVBand="0"/>
      </w:tblPr>
      <w:tblGrid>
        <w:gridCol w:w="9239"/>
      </w:tblGrid>
      <w:tr w:rsidR="009B1F56" w14:paraId="7D978825" w14:textId="77777777" w:rsidTr="0066069D">
        <w:trPr>
          <w:cantSplit/>
          <w:trHeight w:val="317"/>
        </w:trPr>
        <w:tc>
          <w:tcPr>
            <w:tcW w:w="9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612363" w14:textId="77777777" w:rsidR="009B1F56" w:rsidRDefault="009B1F56" w:rsidP="009B1F56">
            <w:pPr>
              <w:numPr>
                <w:ilvl w:val="1"/>
                <w:numId w:val="3"/>
              </w:numPr>
              <w:snapToGrid w:val="0"/>
              <w:spacing w:after="0" w:line="240" w:lineRule="auto"/>
              <w:ind w:left="176" w:right="34" w:hanging="261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Conclusiones</w:t>
            </w:r>
          </w:p>
        </w:tc>
      </w:tr>
      <w:tr w:rsidR="009B1F56" w14:paraId="5D180748" w14:textId="77777777" w:rsidTr="0066069D">
        <w:trPr>
          <w:cantSplit/>
          <w:trHeight w:val="211"/>
        </w:trPr>
        <w:tc>
          <w:tcPr>
            <w:tcW w:w="9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CFC798" w14:textId="0510057F" w:rsidR="006F506D" w:rsidRPr="006F506D" w:rsidRDefault="006F506D" w:rsidP="006F506D">
            <w:pPr>
              <w:pStyle w:val="Prrafodelista"/>
              <w:numPr>
                <w:ilvl w:val="0"/>
                <w:numId w:val="5"/>
              </w:numPr>
              <w:snapToGrid w:val="0"/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  <w:r w:rsidRPr="006F506D">
              <w:rPr>
                <w:rFonts w:ascii="Cambria" w:hAnsi="Cambria"/>
                <w:sz w:val="18"/>
                <w:szCs w:val="18"/>
              </w:rPr>
              <w:t xml:space="preserve">Equipo presentaba lentitud general por uso constante del disco al 100%. Se realizaron pruebas de rendimiento, verificación del HDD mediante </w:t>
            </w:r>
            <w:proofErr w:type="spellStart"/>
            <w:r w:rsidRPr="006F506D">
              <w:rPr>
                <w:rFonts w:ascii="Cambria" w:hAnsi="Cambria"/>
                <w:sz w:val="18"/>
                <w:szCs w:val="18"/>
              </w:rPr>
              <w:t>CrystalDiskInfo</w:t>
            </w:r>
            <w:proofErr w:type="spellEnd"/>
            <w:r w:rsidRPr="006F506D">
              <w:rPr>
                <w:rFonts w:ascii="Cambria" w:hAnsi="Cambria"/>
                <w:sz w:val="18"/>
                <w:szCs w:val="18"/>
              </w:rPr>
              <w:t>, CHKDSK y revisión de procesos en segundo plano. Se optimizó el sistema mediante la herramienta de Desfragmentar y Optimizar unidades, logrando reducir la saturación del disco y mejorar la respuesta del equipo.</w:t>
            </w:r>
          </w:p>
          <w:p w14:paraId="17E8E7F9" w14:textId="7929163D" w:rsidR="00101795" w:rsidRDefault="006F506D" w:rsidP="006F506D">
            <w:pPr>
              <w:numPr>
                <w:ilvl w:val="0"/>
                <w:numId w:val="5"/>
              </w:numPr>
              <w:snapToGrid w:val="0"/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  <w:r w:rsidRPr="006F506D">
              <w:rPr>
                <w:rFonts w:ascii="Cambria" w:hAnsi="Cambria"/>
                <w:sz w:val="18"/>
                <w:szCs w:val="18"/>
              </w:rPr>
              <w:t>La causa principal estaba relacionada con la carga de procesos del sistema y las limitaciones del HDD mecánico de 5400 RPM. Se realizó respaldo de información, limpieza de accesos directos y optimización de procesos. El equipo queda operativo, aunque pueden existir aumentos temporales de uso del disco con aplicaciones de alta demanda.</w:t>
            </w:r>
          </w:p>
        </w:tc>
      </w:tr>
      <w:tr w:rsidR="009B1F56" w14:paraId="07BB07FF" w14:textId="77777777" w:rsidTr="0066069D">
        <w:trPr>
          <w:cantSplit/>
          <w:trHeight w:val="317"/>
        </w:trPr>
        <w:tc>
          <w:tcPr>
            <w:tcW w:w="9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DC4E76" w14:textId="77777777" w:rsidR="009B1F56" w:rsidRDefault="009B1F56" w:rsidP="009B1F56">
            <w:pPr>
              <w:numPr>
                <w:ilvl w:val="1"/>
                <w:numId w:val="3"/>
              </w:numPr>
              <w:snapToGrid w:val="0"/>
              <w:spacing w:after="0" w:line="240" w:lineRule="auto"/>
              <w:ind w:left="176" w:right="34" w:hanging="261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 xml:space="preserve"> Recomendaciones</w:t>
            </w:r>
          </w:p>
        </w:tc>
      </w:tr>
      <w:tr w:rsidR="009B1F56" w14:paraId="6997B37B" w14:textId="77777777" w:rsidTr="0066069D">
        <w:trPr>
          <w:cantSplit/>
          <w:trHeight w:val="715"/>
        </w:trPr>
        <w:tc>
          <w:tcPr>
            <w:tcW w:w="9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D370F" w14:textId="77777777" w:rsidR="003C5449" w:rsidRPr="003C5449" w:rsidRDefault="003C5449" w:rsidP="003C5449">
            <w:pPr>
              <w:pStyle w:val="Prrafodelista"/>
              <w:numPr>
                <w:ilvl w:val="0"/>
                <w:numId w:val="4"/>
              </w:numPr>
              <w:snapToGrid w:val="0"/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  <w:r w:rsidRPr="003C5449">
              <w:rPr>
                <w:rFonts w:ascii="Cambria" w:hAnsi="Cambria"/>
                <w:sz w:val="18"/>
                <w:szCs w:val="18"/>
              </w:rPr>
              <w:t>Evitar ejecutar varias aplicaciones de alto consumo de recursos de manera simultánea, debido a las limitaciones del disco duro mecánico instalado.</w:t>
            </w:r>
          </w:p>
          <w:p w14:paraId="2D2E7052" w14:textId="30764897" w:rsidR="009B1F56" w:rsidRPr="00F20470" w:rsidRDefault="003C5449" w:rsidP="003C5449">
            <w:pPr>
              <w:pStyle w:val="Prrafodelista"/>
              <w:numPr>
                <w:ilvl w:val="0"/>
                <w:numId w:val="4"/>
              </w:numPr>
              <w:snapToGrid w:val="0"/>
              <w:spacing w:after="0" w:line="240" w:lineRule="auto"/>
              <w:rPr>
                <w:rFonts w:ascii="Cambria" w:hAnsi="Cambria"/>
                <w:sz w:val="18"/>
                <w:szCs w:val="18"/>
              </w:rPr>
            </w:pPr>
            <w:r w:rsidRPr="003C5449">
              <w:rPr>
                <w:rFonts w:ascii="Cambria" w:hAnsi="Cambria"/>
                <w:sz w:val="18"/>
                <w:szCs w:val="18"/>
              </w:rPr>
              <w:t>Se recomienda utilizar Microsoft Edge como navegador principal, ya que durante las pruebas Google Chrome generó mayor consumo de recursos y aumento del uso del disco.</w:t>
            </w:r>
          </w:p>
        </w:tc>
      </w:tr>
    </w:tbl>
    <w:p w14:paraId="7BCD70A3" w14:textId="77777777" w:rsidR="009B1F56" w:rsidRDefault="009B1F56" w:rsidP="009B1F56">
      <w:pPr>
        <w:spacing w:after="0" w:line="240" w:lineRule="auto"/>
      </w:pPr>
    </w:p>
    <w:p w14:paraId="13672031" w14:textId="77777777" w:rsidR="009B1F56" w:rsidRDefault="009B1F56" w:rsidP="009B1F56">
      <w:pPr>
        <w:numPr>
          <w:ilvl w:val="0"/>
          <w:numId w:val="3"/>
        </w:numPr>
        <w:spacing w:after="0" w:line="240" w:lineRule="auto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Observaciones</w:t>
      </w:r>
    </w:p>
    <w:tbl>
      <w:tblPr>
        <w:tblW w:w="0" w:type="auto"/>
        <w:tblInd w:w="807" w:type="dxa"/>
        <w:tblLayout w:type="fixed"/>
        <w:tblLook w:val="0000" w:firstRow="0" w:lastRow="0" w:firstColumn="0" w:lastColumn="0" w:noHBand="0" w:noVBand="0"/>
      </w:tblPr>
      <w:tblGrid>
        <w:gridCol w:w="9239"/>
      </w:tblGrid>
      <w:tr w:rsidR="009B1F56" w14:paraId="2C84F2D7" w14:textId="77777777" w:rsidTr="0066069D">
        <w:trPr>
          <w:cantSplit/>
          <w:trHeight w:val="317"/>
        </w:trPr>
        <w:tc>
          <w:tcPr>
            <w:tcW w:w="9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4ABEC1" w14:textId="77777777" w:rsidR="009B1F56" w:rsidRDefault="009B1F56" w:rsidP="009B1F56">
            <w:pPr>
              <w:numPr>
                <w:ilvl w:val="1"/>
                <w:numId w:val="3"/>
              </w:numPr>
              <w:snapToGrid w:val="0"/>
              <w:spacing w:after="0" w:line="240" w:lineRule="auto"/>
              <w:ind w:left="176" w:right="34" w:hanging="261"/>
              <w:rPr>
                <w:rFonts w:ascii="Cambria" w:hAnsi="Cambria"/>
                <w:sz w:val="16"/>
                <w:szCs w:val="16"/>
              </w:rPr>
            </w:pPr>
            <w:r>
              <w:rPr>
                <w:rFonts w:ascii="Cambria" w:hAnsi="Cambria"/>
                <w:sz w:val="16"/>
                <w:szCs w:val="16"/>
              </w:rPr>
              <w:t>Otros</w:t>
            </w:r>
          </w:p>
        </w:tc>
      </w:tr>
      <w:tr w:rsidR="009B1F56" w14:paraId="0A7B4463" w14:textId="77777777" w:rsidTr="0066069D">
        <w:trPr>
          <w:cantSplit/>
          <w:trHeight w:val="211"/>
        </w:trPr>
        <w:tc>
          <w:tcPr>
            <w:tcW w:w="9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64FE59" w14:textId="2F8A933A" w:rsidR="009B1F56" w:rsidRDefault="003C5449" w:rsidP="0066069D">
            <w:pPr>
              <w:snapToGrid w:val="0"/>
              <w:spacing w:after="0" w:line="240" w:lineRule="auto"/>
              <w:ind w:left="317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-</w:t>
            </w:r>
          </w:p>
          <w:p w14:paraId="547E4072" w14:textId="77777777" w:rsidR="00997519" w:rsidRDefault="00997519" w:rsidP="00B321DF">
            <w:pPr>
              <w:snapToGrid w:val="0"/>
              <w:spacing w:after="0" w:line="240" w:lineRule="auto"/>
              <w:ind w:left="317"/>
              <w:rPr>
                <w:rFonts w:ascii="Cambria" w:hAnsi="Cambria"/>
                <w:sz w:val="18"/>
                <w:szCs w:val="18"/>
              </w:rPr>
            </w:pPr>
          </w:p>
        </w:tc>
      </w:tr>
    </w:tbl>
    <w:p w14:paraId="35FB3DD1" w14:textId="77777777" w:rsidR="009B1F56" w:rsidRDefault="009B1F56" w:rsidP="009B1F56">
      <w:pPr>
        <w:spacing w:after="0" w:line="240" w:lineRule="auto"/>
        <w:ind w:left="360"/>
        <w:jc w:val="center"/>
        <w:rPr>
          <w:rFonts w:ascii="Cambria" w:hAnsi="Cambria"/>
          <w:b/>
          <w:sz w:val="20"/>
          <w:szCs w:val="20"/>
        </w:rPr>
      </w:pPr>
    </w:p>
    <w:p w14:paraId="1AB6222C" w14:textId="77777777" w:rsidR="003C5449" w:rsidRDefault="003C5449" w:rsidP="003C5449">
      <w:pPr>
        <w:spacing w:after="0" w:line="240" w:lineRule="auto"/>
        <w:rPr>
          <w:rFonts w:ascii="Cambria" w:hAnsi="Cambria"/>
          <w:b/>
          <w:sz w:val="20"/>
          <w:szCs w:val="20"/>
        </w:rPr>
      </w:pPr>
    </w:p>
    <w:p w14:paraId="027F4914" w14:textId="5849B592" w:rsidR="009B1F56" w:rsidRDefault="002D701D" w:rsidP="009B1F56">
      <w:pPr>
        <w:spacing w:after="0" w:line="240" w:lineRule="auto"/>
        <w:ind w:left="3540" w:firstLine="708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Fecha _</w:t>
      </w:r>
      <w:r w:rsidR="003C5449">
        <w:rPr>
          <w:rFonts w:ascii="Cambria" w:hAnsi="Cambria"/>
          <w:b/>
          <w:sz w:val="20"/>
          <w:szCs w:val="20"/>
        </w:rPr>
        <w:t>30</w:t>
      </w:r>
      <w:r>
        <w:rPr>
          <w:rFonts w:ascii="Cambria" w:hAnsi="Cambria"/>
          <w:b/>
          <w:sz w:val="20"/>
          <w:szCs w:val="20"/>
        </w:rPr>
        <w:t>__/__0</w:t>
      </w:r>
      <w:r w:rsidR="003C5449">
        <w:rPr>
          <w:rFonts w:ascii="Cambria" w:hAnsi="Cambria"/>
          <w:b/>
          <w:sz w:val="20"/>
          <w:szCs w:val="20"/>
        </w:rPr>
        <w:t>9</w:t>
      </w:r>
      <w:r>
        <w:rPr>
          <w:rFonts w:ascii="Cambria" w:hAnsi="Cambria"/>
          <w:b/>
          <w:sz w:val="20"/>
          <w:szCs w:val="20"/>
        </w:rPr>
        <w:t>_/___</w:t>
      </w:r>
      <w:r w:rsidR="003C5449">
        <w:rPr>
          <w:rFonts w:ascii="Cambria" w:hAnsi="Cambria"/>
          <w:b/>
          <w:sz w:val="20"/>
          <w:szCs w:val="20"/>
        </w:rPr>
        <w:t>2026</w:t>
      </w:r>
      <w:r w:rsidR="009B1F56">
        <w:rPr>
          <w:rFonts w:ascii="Cambria" w:hAnsi="Cambria"/>
          <w:b/>
          <w:sz w:val="20"/>
          <w:szCs w:val="20"/>
        </w:rPr>
        <w:t>___</w:t>
      </w:r>
    </w:p>
    <w:p w14:paraId="6823490C" w14:textId="64FC8303" w:rsidR="009B1F56" w:rsidRDefault="009B1F56" w:rsidP="009B1F56">
      <w:pPr>
        <w:spacing w:after="0" w:line="240" w:lineRule="auto"/>
        <w:ind w:left="360"/>
        <w:jc w:val="center"/>
        <w:rPr>
          <w:rFonts w:ascii="Cambria" w:hAnsi="Cambria"/>
          <w:b/>
          <w:sz w:val="20"/>
          <w:szCs w:val="20"/>
        </w:rPr>
      </w:pPr>
    </w:p>
    <w:p w14:paraId="34B4E912" w14:textId="77777777" w:rsidR="006F506D" w:rsidRDefault="006F506D" w:rsidP="006F506D">
      <w:pPr>
        <w:spacing w:after="0" w:line="240" w:lineRule="auto"/>
        <w:rPr>
          <w:rFonts w:ascii="Cambria" w:hAnsi="Cambria"/>
          <w:b/>
          <w:sz w:val="20"/>
          <w:szCs w:val="20"/>
        </w:rPr>
      </w:pPr>
    </w:p>
    <w:p w14:paraId="2CB647D3" w14:textId="77777777" w:rsidR="009B1F56" w:rsidRDefault="009B1F56" w:rsidP="009B1F56">
      <w:pPr>
        <w:spacing w:after="0" w:line="240" w:lineRule="auto"/>
        <w:ind w:left="360"/>
        <w:jc w:val="center"/>
        <w:rPr>
          <w:rFonts w:ascii="Cambria" w:hAnsi="Cambria"/>
          <w:b/>
          <w:sz w:val="20"/>
          <w:szCs w:val="20"/>
        </w:rPr>
      </w:pPr>
    </w:p>
    <w:tbl>
      <w:tblPr>
        <w:tblW w:w="0" w:type="auto"/>
        <w:tblInd w:w="360" w:type="dxa"/>
        <w:tblLayout w:type="fixed"/>
        <w:tblLook w:val="0000" w:firstRow="0" w:lastRow="0" w:firstColumn="0" w:lastColumn="0" w:noHBand="0" w:noVBand="0"/>
      </w:tblPr>
      <w:tblGrid>
        <w:gridCol w:w="5076"/>
        <w:gridCol w:w="5328"/>
      </w:tblGrid>
      <w:tr w:rsidR="009B1F56" w14:paraId="30D5957D" w14:textId="77777777" w:rsidTr="0066069D">
        <w:trPr>
          <w:cantSplit/>
          <w:trHeight w:val="234"/>
        </w:trPr>
        <w:tc>
          <w:tcPr>
            <w:tcW w:w="5076" w:type="dxa"/>
            <w:shd w:val="clear" w:color="auto" w:fill="auto"/>
          </w:tcPr>
          <w:p w14:paraId="67EE3ACC" w14:textId="77777777" w:rsidR="009B1F56" w:rsidRDefault="009B1F56" w:rsidP="0066069D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_______________________________________</w:t>
            </w:r>
          </w:p>
        </w:tc>
        <w:tc>
          <w:tcPr>
            <w:tcW w:w="5328" w:type="dxa"/>
            <w:shd w:val="clear" w:color="auto" w:fill="auto"/>
          </w:tcPr>
          <w:p w14:paraId="39529973" w14:textId="77777777" w:rsidR="009B1F56" w:rsidRDefault="009B1F56" w:rsidP="0066069D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_______________________________________</w:t>
            </w:r>
          </w:p>
        </w:tc>
      </w:tr>
      <w:tr w:rsidR="009B1F56" w14:paraId="1DCEA782" w14:textId="77777777" w:rsidTr="0066069D">
        <w:trPr>
          <w:cantSplit/>
          <w:trHeight w:val="234"/>
        </w:trPr>
        <w:tc>
          <w:tcPr>
            <w:tcW w:w="5076" w:type="dxa"/>
            <w:shd w:val="clear" w:color="auto" w:fill="auto"/>
          </w:tcPr>
          <w:p w14:paraId="0CD4A58B" w14:textId="77777777" w:rsidR="009B1F56" w:rsidRDefault="009B1F56" w:rsidP="0066069D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sz w:val="20"/>
                <w:szCs w:val="20"/>
              </w:rPr>
              <w:t>VoBo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Técnico</w:t>
            </w:r>
          </w:p>
        </w:tc>
        <w:tc>
          <w:tcPr>
            <w:tcW w:w="5328" w:type="dxa"/>
            <w:shd w:val="clear" w:color="auto" w:fill="auto"/>
          </w:tcPr>
          <w:p w14:paraId="54DF83C3" w14:textId="77777777" w:rsidR="009B1F56" w:rsidRDefault="009B1F56" w:rsidP="0066069D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sz w:val="20"/>
                <w:szCs w:val="20"/>
              </w:rPr>
              <w:t>VoBo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Supervisor</w:t>
            </w:r>
          </w:p>
        </w:tc>
      </w:tr>
    </w:tbl>
    <w:p w14:paraId="1BFCEDA3" w14:textId="77777777" w:rsidR="009B1F56" w:rsidRDefault="009B1F56" w:rsidP="006F506D">
      <w:pPr>
        <w:spacing w:after="0" w:line="240" w:lineRule="auto"/>
      </w:pPr>
    </w:p>
    <w:sectPr w:rsidR="009B1F56" w:rsidSect="0066069D">
      <w:headerReference w:type="default" r:id="rId7"/>
      <w:pgSz w:w="12240" w:h="15840"/>
      <w:pgMar w:top="764" w:right="720" w:bottom="720" w:left="720" w:header="7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46342" w14:textId="77777777" w:rsidR="00E70341" w:rsidRDefault="00E70341" w:rsidP="00F86C1D">
      <w:pPr>
        <w:spacing w:after="0" w:line="240" w:lineRule="auto"/>
      </w:pPr>
      <w:r>
        <w:separator/>
      </w:r>
    </w:p>
  </w:endnote>
  <w:endnote w:type="continuationSeparator" w:id="0">
    <w:p w14:paraId="3B6334A9" w14:textId="77777777" w:rsidR="00E70341" w:rsidRDefault="00E70341" w:rsidP="00F86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614B1" w14:textId="77777777" w:rsidR="00E70341" w:rsidRDefault="00E70341" w:rsidP="00F86C1D">
      <w:pPr>
        <w:spacing w:after="0" w:line="240" w:lineRule="auto"/>
      </w:pPr>
      <w:r>
        <w:separator/>
      </w:r>
    </w:p>
  </w:footnote>
  <w:footnote w:type="continuationSeparator" w:id="0">
    <w:p w14:paraId="47B28343" w14:textId="77777777" w:rsidR="00E70341" w:rsidRDefault="00E70341" w:rsidP="00F86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B2993" w14:textId="45CE01E0" w:rsidR="00FD642E" w:rsidRDefault="008C079D" w:rsidP="008C079D">
    <w:pPr>
      <w:pStyle w:val="Encabezado"/>
      <w:tabs>
        <w:tab w:val="clear" w:pos="4680"/>
        <w:tab w:val="clear" w:pos="9360"/>
        <w:tab w:val="center" w:pos="5954"/>
        <w:tab w:val="right" w:pos="10773"/>
      </w:tabs>
      <w:jc w:val="center"/>
    </w:pPr>
    <w:r w:rsidRPr="003C5449">
      <w:rPr>
        <w:noProof/>
        <w:lang w:eastAsia="es-PE"/>
      </w:rPr>
      <w:drawing>
        <wp:anchor distT="0" distB="0" distL="114300" distR="114300" simplePos="0" relativeHeight="251661312" behindDoc="1" locked="0" layoutInCell="1" allowOverlap="1" wp14:anchorId="4EE4F37A" wp14:editId="7E332F2A">
          <wp:simplePos x="0" y="0"/>
          <wp:positionH relativeFrom="margin">
            <wp:align>left</wp:align>
          </wp:positionH>
          <wp:positionV relativeFrom="paragraph">
            <wp:posOffset>-91440</wp:posOffset>
          </wp:positionV>
          <wp:extent cx="716280" cy="716280"/>
          <wp:effectExtent l="0" t="0" r="7620" b="7620"/>
          <wp:wrapTopAndBottom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112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280" cy="716280"/>
                  </a:xfrm>
                  <a:prstGeom prst="round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C5449">
      <w:rPr>
        <w:noProof/>
        <w:lang w:eastAsia="es-PE"/>
      </w:rPr>
      <w:drawing>
        <wp:anchor distT="0" distB="0" distL="114300" distR="114300" simplePos="0" relativeHeight="251660288" behindDoc="1" locked="0" layoutInCell="1" allowOverlap="1" wp14:anchorId="09DF2340" wp14:editId="3EED76CB">
          <wp:simplePos x="0" y="0"/>
          <wp:positionH relativeFrom="column">
            <wp:posOffset>4930140</wp:posOffset>
          </wp:positionH>
          <wp:positionV relativeFrom="paragraph">
            <wp:posOffset>-53340</wp:posOffset>
          </wp:positionV>
          <wp:extent cx="2160905" cy="55626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44" t="12308" b="12820"/>
                  <a:stretch/>
                </pic:blipFill>
                <pic:spPr bwMode="auto">
                  <a:xfrm>
                    <a:off x="0" y="0"/>
                    <a:ext cx="2160905" cy="5562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C5449" w:rsidRPr="003C5449">
      <w:rPr>
        <w:rFonts w:ascii="Cambria" w:hAnsi="Cambria"/>
        <w:b/>
      </w:rPr>
      <w:t xml:space="preserve">                                                                  </w:t>
    </w:r>
    <w:r>
      <w:rPr>
        <w:rFonts w:ascii="Cambria" w:hAnsi="Cambria"/>
        <w:b/>
        <w:u w:val="single"/>
      </w:rPr>
      <w:t>INFORME TÉCNICO</w:t>
    </w:r>
    <w:r>
      <w:rPr>
        <w:rFonts w:ascii="Cambria" w:hAnsi="Cambria"/>
        <w:sz w:val="16"/>
        <w:szCs w:val="16"/>
      </w:rPr>
      <w:tab/>
    </w:r>
    <w:r w:rsidR="003C5449">
      <w:rPr>
        <w:rFonts w:ascii="Cambria" w:hAnsi="Cambria"/>
        <w:sz w:val="16"/>
        <w:szCs w:val="16"/>
      </w:rPr>
      <w:t xml:space="preserve">                                                                               </w:t>
    </w:r>
    <w:r w:rsidR="00FD642E">
      <w:rPr>
        <w:rFonts w:ascii="Cambria" w:hAnsi="Cambria"/>
        <w:sz w:val="16"/>
        <w:szCs w:val="16"/>
      </w:rPr>
      <w:t xml:space="preserve">Fecha: </w:t>
    </w:r>
    <w:r w:rsidR="00FD642E">
      <w:rPr>
        <w:sz w:val="16"/>
        <w:szCs w:val="16"/>
      </w:rPr>
      <w:fldChar w:fldCharType="begin"/>
    </w:r>
    <w:r w:rsidR="00FD642E">
      <w:rPr>
        <w:sz w:val="16"/>
        <w:szCs w:val="16"/>
      </w:rPr>
      <w:instrText xml:space="preserve"> DATE \@"DD\/MM\/YYYY" </w:instrText>
    </w:r>
    <w:r w:rsidR="00FD642E">
      <w:rPr>
        <w:sz w:val="16"/>
        <w:szCs w:val="16"/>
      </w:rPr>
      <w:fldChar w:fldCharType="separate"/>
    </w:r>
    <w:r w:rsidR="009F62E8">
      <w:rPr>
        <w:noProof/>
        <w:sz w:val="16"/>
        <w:szCs w:val="16"/>
      </w:rPr>
      <w:t>30/09/2026</w:t>
    </w:r>
    <w:r w:rsidR="00FD642E">
      <w:rPr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1.%1."/>
      <w:lvlJc w:val="left"/>
      <w:pPr>
        <w:tabs>
          <w:tab w:val="num" w:pos="0"/>
        </w:tabs>
        <w:ind w:left="1080" w:hanging="360"/>
      </w:pPr>
    </w:lvl>
  </w:abstractNum>
  <w:abstractNum w:abstractNumId="1" w15:restartNumberingAfterBreak="0">
    <w:nsid w:val="00000004"/>
    <w:multiLevelType w:val="multilevel"/>
    <w:tmpl w:val="00000004"/>
    <w:name w:val="WW8Num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b w:val="0"/>
        <w:sz w:val="16"/>
        <w:szCs w:val="1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2" w15:restartNumberingAfterBreak="0">
    <w:nsid w:val="00000005"/>
    <w:multiLevelType w:val="multilevel"/>
    <w:tmpl w:val="00000005"/>
    <w:name w:val="WW8Num4"/>
    <w:lvl w:ilvl="0">
      <w:start w:val="3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b w:val="0"/>
        <w:sz w:val="16"/>
        <w:szCs w:val="1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3" w15:restartNumberingAfterBreak="0">
    <w:nsid w:val="0F557215"/>
    <w:multiLevelType w:val="hybridMultilevel"/>
    <w:tmpl w:val="9E64E0D6"/>
    <w:lvl w:ilvl="0" w:tplc="3E245C6C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C4A0C"/>
    <w:multiLevelType w:val="hybridMultilevel"/>
    <w:tmpl w:val="15CE00BE"/>
    <w:lvl w:ilvl="0" w:tplc="3E245C6C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56"/>
    <w:rsid w:val="00010E93"/>
    <w:rsid w:val="00016CCE"/>
    <w:rsid w:val="000802F7"/>
    <w:rsid w:val="000B2666"/>
    <w:rsid w:val="00101795"/>
    <w:rsid w:val="001325BD"/>
    <w:rsid w:val="001849F8"/>
    <w:rsid w:val="002212AA"/>
    <w:rsid w:val="0027209F"/>
    <w:rsid w:val="002D701D"/>
    <w:rsid w:val="00302A9C"/>
    <w:rsid w:val="003C5449"/>
    <w:rsid w:val="003E38FC"/>
    <w:rsid w:val="004A1145"/>
    <w:rsid w:val="004D39C5"/>
    <w:rsid w:val="005C12C4"/>
    <w:rsid w:val="005F526F"/>
    <w:rsid w:val="00616D3C"/>
    <w:rsid w:val="00623879"/>
    <w:rsid w:val="0066069D"/>
    <w:rsid w:val="006F09BB"/>
    <w:rsid w:val="006F506D"/>
    <w:rsid w:val="007A3CF2"/>
    <w:rsid w:val="007D588C"/>
    <w:rsid w:val="007E1787"/>
    <w:rsid w:val="00821E53"/>
    <w:rsid w:val="008C079D"/>
    <w:rsid w:val="00997519"/>
    <w:rsid w:val="009A088F"/>
    <w:rsid w:val="009B1F56"/>
    <w:rsid w:val="009D2A5F"/>
    <w:rsid w:val="009F0F64"/>
    <w:rsid w:val="009F62E8"/>
    <w:rsid w:val="00A472EC"/>
    <w:rsid w:val="00A4734C"/>
    <w:rsid w:val="00A8714B"/>
    <w:rsid w:val="00B122ED"/>
    <w:rsid w:val="00B314BD"/>
    <w:rsid w:val="00B321DF"/>
    <w:rsid w:val="00B65894"/>
    <w:rsid w:val="00B75E30"/>
    <w:rsid w:val="00B84198"/>
    <w:rsid w:val="00BA6F7C"/>
    <w:rsid w:val="00CC65B4"/>
    <w:rsid w:val="00CD7A9D"/>
    <w:rsid w:val="00CE1EA0"/>
    <w:rsid w:val="00CF2D53"/>
    <w:rsid w:val="00D574EA"/>
    <w:rsid w:val="00D82239"/>
    <w:rsid w:val="00DD6D59"/>
    <w:rsid w:val="00DD72EB"/>
    <w:rsid w:val="00E16A51"/>
    <w:rsid w:val="00E41B9B"/>
    <w:rsid w:val="00E70341"/>
    <w:rsid w:val="00E72D61"/>
    <w:rsid w:val="00E87E6B"/>
    <w:rsid w:val="00EC19DF"/>
    <w:rsid w:val="00EE3672"/>
    <w:rsid w:val="00F20470"/>
    <w:rsid w:val="00F45C12"/>
    <w:rsid w:val="00F7317C"/>
    <w:rsid w:val="00F86C1D"/>
    <w:rsid w:val="00FD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BD9656"/>
  <w15:docId w15:val="{CEA549E9-33D9-45CA-8EE3-08BE9E91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F56"/>
    <w:pPr>
      <w:suppressAutoHyphens/>
    </w:pPr>
    <w:rPr>
      <w:rFonts w:ascii="Calibri" w:eastAsia="Calibri" w:hAnsi="Calibri" w:cs="Calibri"/>
      <w:lang w:eastAsia="ar-SA"/>
    </w:rPr>
  </w:style>
  <w:style w:type="paragraph" w:styleId="Ttulo2">
    <w:name w:val="heading 2"/>
    <w:basedOn w:val="Normal"/>
    <w:link w:val="Ttulo2Car"/>
    <w:uiPriority w:val="9"/>
    <w:qFormat/>
    <w:rsid w:val="00F7317C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9B1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B1F56"/>
    <w:rPr>
      <w:rFonts w:ascii="Calibri" w:eastAsia="Calibri" w:hAnsi="Calibri" w:cs="Calibri"/>
      <w:lang w:eastAsia="ar-SA"/>
    </w:rPr>
  </w:style>
  <w:style w:type="paragraph" w:customStyle="1" w:styleId="Prrafodelista1">
    <w:name w:val="Párrafo de lista1"/>
    <w:basedOn w:val="Normal"/>
    <w:rsid w:val="009B1F56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B1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1F56"/>
    <w:rPr>
      <w:rFonts w:ascii="Tahoma" w:eastAsia="Calibri" w:hAnsi="Tahoma" w:cs="Tahoma"/>
      <w:sz w:val="16"/>
      <w:szCs w:val="16"/>
      <w:lang w:eastAsia="ar-SA"/>
    </w:rPr>
  </w:style>
  <w:style w:type="character" w:customStyle="1" w:styleId="Ttulo2Car">
    <w:name w:val="Título 2 Car"/>
    <w:basedOn w:val="Fuentedeprrafopredeter"/>
    <w:link w:val="Ttulo2"/>
    <w:uiPriority w:val="9"/>
    <w:rsid w:val="00F7317C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Prrafodelista">
    <w:name w:val="List Paragraph"/>
    <w:basedOn w:val="Normal"/>
    <w:uiPriority w:val="34"/>
    <w:qFormat/>
    <w:rsid w:val="00F2047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8C07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079D"/>
    <w:rPr>
      <w:rFonts w:ascii="Calibri" w:eastAsia="Calibri" w:hAnsi="Calibr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326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GMD S.A.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ronaldo charca</cp:lastModifiedBy>
  <cp:revision>5</cp:revision>
  <dcterms:created xsi:type="dcterms:W3CDTF">2026-09-30T19:02:00Z</dcterms:created>
  <dcterms:modified xsi:type="dcterms:W3CDTF">2026-09-30T20:19:00Z</dcterms:modified>
</cp:coreProperties>
</file>